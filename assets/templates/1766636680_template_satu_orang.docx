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A6CC" w14:textId="77777777" w:rsidR="003E1A4F" w:rsidRDefault="00000000">
      <w:pPr>
        <w:spacing w:before="71"/>
        <w:ind w:left="2909" w:right="2055"/>
        <w:jc w:val="center"/>
        <w:rPr>
          <w:rFonts w:ascii="Arial" w:eastAsia="Arial" w:hAnsi="Arial" w:cs="Arial"/>
          <w:sz w:val="24"/>
          <w:szCs w:val="24"/>
        </w:rPr>
      </w:pPr>
      <w:r>
        <w:pict w14:anchorId="4EB871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1in;margin-top:35.25pt;width:41.1pt;height:59pt;z-index:-251657216;mso-position-horizontal-relative:page;mso-position-vertical-relative:page">
            <v:imagedata r:id="rId5" o:title=""/>
            <w10:wrap anchorx="page" anchory="page"/>
          </v:shape>
        </w:pict>
      </w:r>
      <w:r>
        <w:rPr>
          <w:rFonts w:ascii="Arial" w:eastAsia="Arial" w:hAnsi="Arial" w:cs="Arial"/>
          <w:sz w:val="24"/>
          <w:szCs w:val="24"/>
        </w:rPr>
        <w:t>PEME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AH P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SI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JA</w:t>
      </w:r>
      <w:r>
        <w:rPr>
          <w:rFonts w:ascii="Arial" w:eastAsia="Arial" w:hAnsi="Arial" w:cs="Arial"/>
          <w:spacing w:val="1"/>
          <w:sz w:val="24"/>
          <w:szCs w:val="24"/>
        </w:rPr>
        <w:t>W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TI</w:t>
      </w:r>
      <w:r>
        <w:rPr>
          <w:rFonts w:ascii="Arial" w:eastAsia="Arial" w:hAnsi="Arial" w:cs="Arial"/>
          <w:spacing w:val="-4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KE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AN</w:t>
      </w:r>
    </w:p>
    <w:p w14:paraId="012DA98B" w14:textId="77777777" w:rsidR="003E1A4F" w:rsidRDefault="00000000">
      <w:pPr>
        <w:spacing w:before="40"/>
        <w:ind w:left="1929" w:right="1068"/>
        <w:jc w:val="center"/>
        <w:rPr>
          <w:rFonts w:ascii="Arial" w:eastAsia="Arial" w:hAnsi="Arial" w:cs="Arial"/>
          <w:sz w:val="32"/>
          <w:szCs w:val="32"/>
        </w:rPr>
      </w:pPr>
      <w:r>
        <w:pict w14:anchorId="14E4EAF3">
          <v:group id="_x0000_s1030" style="position:absolute;left:0;text-align:left;margin-left:70.7pt;margin-top:45.15pt;width:455.85pt;height:1.5pt;z-index:-251658240;mso-position-horizontal-relative:page" coordorigin="1414,903" coordsize="9117,30">
            <v:shape id="_x0000_s1033" style="position:absolute;left:1429;top:918;width:864;height:0" coordorigin="1429,918" coordsize="864,0" path="m1429,918r864,e" filled="f" strokeweight="1.5pt">
              <v:path arrowok="t"/>
            </v:shape>
            <v:shape id="_x0000_s1032" style="position:absolute;left:2280;top:918;width:28;height:0" coordorigin="2280,918" coordsize="28,0" path="m2280,918r28,e" filled="f" strokeweight="1.5pt">
              <v:path arrowok="t"/>
            </v:shape>
            <v:shape id="_x0000_s1031" style="position:absolute;left:2309;top:918;width:8207;height:0" coordorigin="2309,918" coordsize="8207,0" path="m2309,918r8207,e" filled="f" strokeweight="1.5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b/>
          <w:spacing w:val="-11"/>
          <w:sz w:val="32"/>
          <w:szCs w:val="32"/>
        </w:rPr>
        <w:t>CABA</w:t>
      </w:r>
      <w:r>
        <w:rPr>
          <w:rFonts w:ascii="Arial" w:eastAsia="Arial" w:hAnsi="Arial" w:cs="Arial"/>
          <w:b/>
          <w:spacing w:val="-7"/>
          <w:sz w:val="32"/>
          <w:szCs w:val="32"/>
        </w:rPr>
        <w:t>N</w:t>
      </w:r>
      <w:r>
        <w:rPr>
          <w:rFonts w:ascii="Arial" w:eastAsia="Arial" w:hAnsi="Arial" w:cs="Arial"/>
          <w:b/>
          <w:sz w:val="32"/>
          <w:szCs w:val="32"/>
        </w:rPr>
        <w:t>G</w:t>
      </w:r>
      <w:r>
        <w:rPr>
          <w:rFonts w:ascii="Arial" w:eastAsia="Arial" w:hAnsi="Arial" w:cs="Arial"/>
          <w:b/>
          <w:spacing w:val="-22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-7"/>
          <w:sz w:val="32"/>
          <w:szCs w:val="32"/>
        </w:rPr>
        <w:t>D</w:t>
      </w:r>
      <w:r>
        <w:rPr>
          <w:rFonts w:ascii="Arial" w:eastAsia="Arial" w:hAnsi="Arial" w:cs="Arial"/>
          <w:b/>
          <w:spacing w:val="-13"/>
          <w:sz w:val="32"/>
          <w:szCs w:val="32"/>
        </w:rPr>
        <w:t>I</w:t>
      </w:r>
      <w:r>
        <w:rPr>
          <w:rFonts w:ascii="Arial" w:eastAsia="Arial" w:hAnsi="Arial" w:cs="Arial"/>
          <w:b/>
          <w:spacing w:val="-11"/>
          <w:sz w:val="32"/>
          <w:szCs w:val="32"/>
        </w:rPr>
        <w:t>N</w:t>
      </w:r>
      <w:r>
        <w:rPr>
          <w:rFonts w:ascii="Arial" w:eastAsia="Arial" w:hAnsi="Arial" w:cs="Arial"/>
          <w:b/>
          <w:spacing w:val="-7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S</w:t>
      </w:r>
      <w:r>
        <w:rPr>
          <w:rFonts w:ascii="Arial" w:eastAsia="Arial" w:hAnsi="Arial" w:cs="Arial"/>
          <w:b/>
          <w:spacing w:val="-18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-10"/>
          <w:sz w:val="32"/>
          <w:szCs w:val="32"/>
        </w:rPr>
        <w:t>W</w:t>
      </w:r>
      <w:r>
        <w:rPr>
          <w:rFonts w:ascii="Arial" w:eastAsia="Arial" w:hAnsi="Arial" w:cs="Arial"/>
          <w:b/>
          <w:spacing w:val="-13"/>
          <w:sz w:val="32"/>
          <w:szCs w:val="32"/>
        </w:rPr>
        <w:t>I</w:t>
      </w:r>
      <w:r>
        <w:rPr>
          <w:rFonts w:ascii="Arial" w:eastAsia="Arial" w:hAnsi="Arial" w:cs="Arial"/>
          <w:b/>
          <w:spacing w:val="-11"/>
          <w:sz w:val="32"/>
          <w:szCs w:val="32"/>
        </w:rPr>
        <w:t>L</w:t>
      </w:r>
      <w:r>
        <w:rPr>
          <w:rFonts w:ascii="Arial" w:eastAsia="Arial" w:hAnsi="Arial" w:cs="Arial"/>
          <w:b/>
          <w:spacing w:val="-7"/>
          <w:sz w:val="32"/>
          <w:szCs w:val="32"/>
        </w:rPr>
        <w:t>A</w:t>
      </w:r>
      <w:r>
        <w:rPr>
          <w:rFonts w:ascii="Arial" w:eastAsia="Arial" w:hAnsi="Arial" w:cs="Arial"/>
          <w:b/>
          <w:spacing w:val="-13"/>
          <w:sz w:val="32"/>
          <w:szCs w:val="32"/>
        </w:rPr>
        <w:t>Y</w:t>
      </w:r>
      <w:r>
        <w:rPr>
          <w:rFonts w:ascii="Arial" w:eastAsia="Arial" w:hAnsi="Arial" w:cs="Arial"/>
          <w:b/>
          <w:spacing w:val="-7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H</w:t>
      </w:r>
      <w:r>
        <w:rPr>
          <w:rFonts w:ascii="Arial" w:eastAsia="Arial" w:hAnsi="Arial" w:cs="Arial"/>
          <w:b/>
          <w:spacing w:val="6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-11"/>
          <w:sz w:val="32"/>
          <w:szCs w:val="32"/>
        </w:rPr>
        <w:t>B</w:t>
      </w:r>
      <w:r>
        <w:rPr>
          <w:rFonts w:ascii="Arial" w:eastAsia="Arial" w:hAnsi="Arial" w:cs="Arial"/>
          <w:b/>
          <w:spacing w:val="-13"/>
          <w:sz w:val="32"/>
          <w:szCs w:val="32"/>
        </w:rPr>
        <w:t>O</w:t>
      </w:r>
      <w:r>
        <w:rPr>
          <w:rFonts w:ascii="Arial" w:eastAsia="Arial" w:hAnsi="Arial" w:cs="Arial"/>
          <w:b/>
          <w:spacing w:val="-6"/>
          <w:sz w:val="32"/>
          <w:szCs w:val="32"/>
        </w:rPr>
        <w:t>J</w:t>
      </w:r>
      <w:r>
        <w:rPr>
          <w:rFonts w:ascii="Arial" w:eastAsia="Arial" w:hAnsi="Arial" w:cs="Arial"/>
          <w:b/>
          <w:spacing w:val="-13"/>
          <w:sz w:val="32"/>
          <w:szCs w:val="32"/>
        </w:rPr>
        <w:t>O</w:t>
      </w:r>
      <w:r>
        <w:rPr>
          <w:rFonts w:ascii="Arial" w:eastAsia="Arial" w:hAnsi="Arial" w:cs="Arial"/>
          <w:b/>
          <w:spacing w:val="-7"/>
          <w:sz w:val="32"/>
          <w:szCs w:val="32"/>
        </w:rPr>
        <w:t>N</w:t>
      </w:r>
      <w:r>
        <w:rPr>
          <w:rFonts w:ascii="Arial" w:eastAsia="Arial" w:hAnsi="Arial" w:cs="Arial"/>
          <w:b/>
          <w:spacing w:val="-10"/>
          <w:sz w:val="32"/>
          <w:szCs w:val="32"/>
        </w:rPr>
        <w:t>E</w:t>
      </w:r>
      <w:r>
        <w:rPr>
          <w:rFonts w:ascii="Arial" w:eastAsia="Arial" w:hAnsi="Arial" w:cs="Arial"/>
          <w:b/>
          <w:spacing w:val="-13"/>
          <w:sz w:val="32"/>
          <w:szCs w:val="32"/>
        </w:rPr>
        <w:t>G</w:t>
      </w:r>
      <w:r>
        <w:rPr>
          <w:rFonts w:ascii="Arial" w:eastAsia="Arial" w:hAnsi="Arial" w:cs="Arial"/>
          <w:b/>
          <w:spacing w:val="-9"/>
          <w:sz w:val="32"/>
          <w:szCs w:val="32"/>
        </w:rPr>
        <w:t>O</w:t>
      </w:r>
      <w:r>
        <w:rPr>
          <w:rFonts w:ascii="Arial" w:eastAsia="Arial" w:hAnsi="Arial" w:cs="Arial"/>
          <w:b/>
          <w:spacing w:val="-11"/>
          <w:sz w:val="32"/>
          <w:szCs w:val="32"/>
        </w:rPr>
        <w:t>R</w:t>
      </w:r>
      <w:r>
        <w:rPr>
          <w:rFonts w:ascii="Arial" w:eastAsia="Arial" w:hAnsi="Arial" w:cs="Arial"/>
          <w:b/>
          <w:sz w:val="32"/>
          <w:szCs w:val="32"/>
        </w:rPr>
        <w:t>O</w:t>
      </w:r>
    </w:p>
    <w:p w14:paraId="4FCDED45" w14:textId="77777777" w:rsidR="003E1A4F" w:rsidRDefault="00000000">
      <w:pPr>
        <w:spacing w:before="39"/>
        <w:ind w:left="2159" w:right="1295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sz w:val="18"/>
          <w:szCs w:val="18"/>
        </w:rPr>
        <w:t>J</w:t>
      </w:r>
      <w:r>
        <w:rPr>
          <w:rFonts w:ascii="Arial" w:eastAsia="Arial" w:hAnsi="Arial" w:cs="Arial"/>
          <w:spacing w:val="-4"/>
          <w:sz w:val="18"/>
          <w:szCs w:val="18"/>
        </w:rPr>
        <w:t>ala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H</w:t>
      </w:r>
      <w:r>
        <w:rPr>
          <w:rFonts w:ascii="Arial" w:eastAsia="Arial" w:hAnsi="Arial" w:cs="Arial"/>
          <w:spacing w:val="-8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y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z w:val="18"/>
          <w:szCs w:val="18"/>
        </w:rPr>
        <w:t>m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6"/>
          <w:sz w:val="18"/>
          <w:szCs w:val="18"/>
        </w:rPr>
        <w:t>W</w:t>
      </w:r>
      <w:r>
        <w:rPr>
          <w:rFonts w:ascii="Arial" w:eastAsia="Arial" w:hAnsi="Arial" w:cs="Arial"/>
          <w:spacing w:val="-4"/>
          <w:sz w:val="18"/>
          <w:szCs w:val="18"/>
        </w:rPr>
        <w:t>uru</w:t>
      </w:r>
      <w:r>
        <w:rPr>
          <w:rFonts w:ascii="Arial" w:eastAsia="Arial" w:hAnsi="Arial" w:cs="Arial"/>
          <w:sz w:val="18"/>
          <w:szCs w:val="18"/>
        </w:rPr>
        <w:t>k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m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9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Karangpa</w:t>
      </w:r>
      <w:r>
        <w:rPr>
          <w:rFonts w:ascii="Arial" w:eastAsia="Arial" w:hAnsi="Arial" w:cs="Arial"/>
          <w:spacing w:val="-2"/>
          <w:sz w:val="18"/>
          <w:szCs w:val="18"/>
        </w:rPr>
        <w:t>c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-8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Bojone</w:t>
      </w:r>
      <w:r>
        <w:rPr>
          <w:rFonts w:ascii="Arial" w:eastAsia="Arial" w:hAnsi="Arial" w:cs="Arial"/>
          <w:spacing w:val="-8"/>
          <w:sz w:val="18"/>
          <w:szCs w:val="18"/>
        </w:rPr>
        <w:t>g</w:t>
      </w:r>
      <w:r>
        <w:rPr>
          <w:rFonts w:ascii="Arial" w:eastAsia="Arial" w:hAnsi="Arial" w:cs="Arial"/>
          <w:spacing w:val="-4"/>
          <w:sz w:val="18"/>
          <w:szCs w:val="18"/>
        </w:rPr>
        <w:t>oro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J</w:t>
      </w:r>
      <w:r>
        <w:rPr>
          <w:rFonts w:ascii="Arial" w:eastAsia="Arial" w:hAnsi="Arial" w:cs="Arial"/>
          <w:spacing w:val="-8"/>
          <w:sz w:val="18"/>
          <w:szCs w:val="18"/>
        </w:rPr>
        <w:t>a</w:t>
      </w:r>
      <w:r>
        <w:rPr>
          <w:rFonts w:ascii="Arial" w:eastAsia="Arial" w:hAnsi="Arial" w:cs="Arial"/>
          <w:spacing w:val="-2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m</w:t>
      </w:r>
      <w:r>
        <w:rPr>
          <w:rFonts w:ascii="Arial" w:eastAsia="Arial" w:hAnsi="Arial" w:cs="Arial"/>
          <w:spacing w:val="-4"/>
          <w:sz w:val="18"/>
          <w:szCs w:val="18"/>
        </w:rPr>
        <w:t>u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10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sz w:val="18"/>
          <w:szCs w:val="18"/>
        </w:rPr>
        <w:t>6211</w:t>
      </w:r>
      <w:r>
        <w:rPr>
          <w:rFonts w:ascii="Arial" w:eastAsia="Arial" w:hAnsi="Arial" w:cs="Arial"/>
          <w:sz w:val="18"/>
          <w:szCs w:val="18"/>
        </w:rPr>
        <w:t>9</w:t>
      </w:r>
    </w:p>
    <w:p w14:paraId="2A145D9D" w14:textId="77777777" w:rsidR="003E1A4F" w:rsidRDefault="00000000">
      <w:pPr>
        <w:spacing w:before="1" w:line="200" w:lineRule="exact"/>
        <w:ind w:left="2312" w:right="1465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2"/>
          <w:position w:val="-1"/>
          <w:sz w:val="18"/>
          <w:szCs w:val="18"/>
        </w:rPr>
        <w:t>T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elepo</w:t>
      </w:r>
      <w:r>
        <w:rPr>
          <w:rFonts w:ascii="Arial" w:eastAsia="Arial" w:hAnsi="Arial" w:cs="Arial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-6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(0353</w:t>
      </w:r>
      <w:r>
        <w:rPr>
          <w:rFonts w:ascii="Arial" w:eastAsia="Arial" w:hAnsi="Arial" w:cs="Arial"/>
          <w:position w:val="-1"/>
          <w:sz w:val="18"/>
          <w:szCs w:val="18"/>
        </w:rPr>
        <w:t>)</w:t>
      </w:r>
      <w:r>
        <w:rPr>
          <w:rFonts w:ascii="Arial" w:eastAsia="Arial" w:hAnsi="Arial" w:cs="Arial"/>
          <w:spacing w:val="-6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289816</w:t>
      </w:r>
      <w:r>
        <w:rPr>
          <w:rFonts w:ascii="Arial" w:eastAsia="Arial" w:hAnsi="Arial" w:cs="Arial"/>
          <w:spacing w:val="-8"/>
          <w:position w:val="-1"/>
          <w:sz w:val="18"/>
          <w:szCs w:val="18"/>
        </w:rPr>
        <w:t>1</w:t>
      </w:r>
      <w:r>
        <w:rPr>
          <w:rFonts w:ascii="Arial" w:eastAsia="Arial" w:hAnsi="Arial" w:cs="Arial"/>
          <w:position w:val="-1"/>
          <w:sz w:val="18"/>
          <w:szCs w:val="18"/>
        </w:rPr>
        <w:t>,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 xml:space="preserve"> P</w:t>
      </w:r>
      <w:r>
        <w:rPr>
          <w:rFonts w:ascii="Arial" w:eastAsia="Arial" w:hAnsi="Arial" w:cs="Arial"/>
          <w:spacing w:val="-8"/>
          <w:position w:val="-1"/>
          <w:sz w:val="18"/>
          <w:szCs w:val="18"/>
        </w:rPr>
        <w:t>o</w:t>
      </w:r>
      <w:r>
        <w:rPr>
          <w:rFonts w:ascii="Arial" w:eastAsia="Arial" w:hAnsi="Arial" w:cs="Arial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-e</w:t>
      </w:r>
      <w:r>
        <w:rPr>
          <w:rFonts w:ascii="Arial" w:eastAsia="Arial" w:hAnsi="Arial" w:cs="Arial"/>
          <w:position w:val="-1"/>
          <w:sz w:val="18"/>
          <w:szCs w:val="18"/>
        </w:rPr>
        <w:t>l</w:t>
      </w:r>
      <w:r>
        <w:rPr>
          <w:rFonts w:ascii="Arial" w:eastAsia="Arial" w:hAnsi="Arial" w:cs="Arial"/>
          <w:spacing w:val="-10"/>
          <w:position w:val="-1"/>
          <w:sz w:val="18"/>
          <w:szCs w:val="18"/>
        </w:rPr>
        <w:t xml:space="preserve"> </w:t>
      </w:r>
      <w:hyperlink r:id="rId6"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c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d</w:t>
        </w:r>
        <w:r w:rsidR="003E1A4F">
          <w:rPr>
            <w:rFonts w:ascii="Arial" w:eastAsia="Arial" w:hAnsi="Arial" w:cs="Arial"/>
            <w:spacing w:val="-6"/>
            <w:position w:val="-1"/>
            <w:sz w:val="18"/>
            <w:szCs w:val="18"/>
          </w:rPr>
          <w:t>k</w:t>
        </w:r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w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ila</w:t>
        </w:r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y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ahbojoneg</w:t>
        </w:r>
        <w:r w:rsidR="003E1A4F">
          <w:rPr>
            <w:rFonts w:ascii="Arial" w:eastAsia="Arial" w:hAnsi="Arial" w:cs="Arial"/>
            <w:spacing w:val="-8"/>
            <w:position w:val="-1"/>
            <w:sz w:val="18"/>
            <w:szCs w:val="18"/>
          </w:rPr>
          <w:t>o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ro</w:t>
        </w:r>
        <w:r w:rsidR="003E1A4F">
          <w:rPr>
            <w:rFonts w:ascii="Arial" w:eastAsia="Arial" w:hAnsi="Arial" w:cs="Arial"/>
            <w:spacing w:val="-3"/>
            <w:position w:val="-1"/>
            <w:sz w:val="18"/>
            <w:szCs w:val="18"/>
          </w:rPr>
          <w:t>@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ja</w:t>
        </w:r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t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i</w:t>
        </w:r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m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pr</w:t>
        </w:r>
        <w:r w:rsidR="003E1A4F">
          <w:rPr>
            <w:rFonts w:ascii="Arial" w:eastAsia="Arial" w:hAnsi="Arial" w:cs="Arial"/>
            <w:spacing w:val="-8"/>
            <w:position w:val="-1"/>
            <w:sz w:val="18"/>
            <w:szCs w:val="18"/>
          </w:rPr>
          <w:t>o</w:t>
        </w:r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v.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g</w:t>
        </w:r>
        <w:r w:rsidR="003E1A4F">
          <w:rPr>
            <w:rFonts w:ascii="Arial" w:eastAsia="Arial" w:hAnsi="Arial" w:cs="Arial"/>
            <w:spacing w:val="-8"/>
            <w:position w:val="-1"/>
            <w:sz w:val="18"/>
            <w:szCs w:val="18"/>
          </w:rPr>
          <w:t>o</w:t>
        </w:r>
        <w:r w:rsidR="003E1A4F">
          <w:rPr>
            <w:rFonts w:ascii="Arial" w:eastAsia="Arial" w:hAnsi="Arial" w:cs="Arial"/>
            <w:spacing w:val="-2"/>
            <w:position w:val="-1"/>
            <w:sz w:val="18"/>
            <w:szCs w:val="18"/>
          </w:rPr>
          <w:t>.</w:t>
        </w:r>
        <w:r w:rsidR="003E1A4F">
          <w:rPr>
            <w:rFonts w:ascii="Arial" w:eastAsia="Arial" w:hAnsi="Arial" w:cs="Arial"/>
            <w:spacing w:val="-4"/>
            <w:position w:val="-1"/>
            <w:sz w:val="18"/>
            <w:szCs w:val="18"/>
          </w:rPr>
          <w:t>i</w:t>
        </w:r>
        <w:r w:rsidR="003E1A4F">
          <w:rPr>
            <w:rFonts w:ascii="Arial" w:eastAsia="Arial" w:hAnsi="Arial" w:cs="Arial"/>
            <w:position w:val="-1"/>
            <w:sz w:val="18"/>
            <w:szCs w:val="18"/>
          </w:rPr>
          <w:t>d</w:t>
        </w:r>
      </w:hyperlink>
    </w:p>
    <w:p w14:paraId="6A582467" w14:textId="77777777" w:rsidR="003E1A4F" w:rsidRDefault="003E1A4F">
      <w:pPr>
        <w:spacing w:before="1" w:line="180" w:lineRule="exact"/>
        <w:rPr>
          <w:sz w:val="19"/>
          <w:szCs w:val="19"/>
        </w:rPr>
      </w:pPr>
    </w:p>
    <w:p w14:paraId="5279717D" w14:textId="77777777" w:rsidR="003E1A4F" w:rsidRDefault="003E1A4F">
      <w:pPr>
        <w:spacing w:line="200" w:lineRule="exact"/>
      </w:pPr>
    </w:p>
    <w:p w14:paraId="18039BBC" w14:textId="77777777" w:rsidR="003E1A4F" w:rsidRDefault="003E1A4F">
      <w:pPr>
        <w:spacing w:line="200" w:lineRule="exact"/>
      </w:pPr>
    </w:p>
    <w:p w14:paraId="5D7A2E2C" w14:textId="77777777" w:rsidR="003E1A4F" w:rsidRDefault="00000000">
      <w:pPr>
        <w:spacing w:before="32"/>
        <w:ind w:left="3845" w:right="3865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  <w:u w:val="single" w:color="000000"/>
        </w:rPr>
        <w:t>SUR</w:t>
      </w:r>
      <w:r>
        <w:rPr>
          <w:rFonts w:ascii="Arial" w:eastAsia="Arial" w:hAnsi="Arial" w:cs="Arial"/>
          <w:spacing w:val="-3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T </w:t>
      </w:r>
      <w:r>
        <w:rPr>
          <w:rFonts w:ascii="Arial" w:eastAsia="Arial" w:hAnsi="Arial" w:cs="Arial"/>
          <w:spacing w:val="1"/>
          <w:sz w:val="22"/>
          <w:szCs w:val="22"/>
          <w:u w:val="single" w:color="000000"/>
        </w:rPr>
        <w:t>TU</w:t>
      </w:r>
      <w:r>
        <w:rPr>
          <w:rFonts w:ascii="Arial" w:eastAsia="Arial" w:hAnsi="Arial" w:cs="Arial"/>
          <w:spacing w:val="-3"/>
          <w:sz w:val="22"/>
          <w:szCs w:val="22"/>
          <w:u w:val="single" w:color="000000"/>
        </w:rPr>
        <w:t>G</w:t>
      </w:r>
      <w:r>
        <w:rPr>
          <w:rFonts w:ascii="Arial" w:eastAsia="Arial" w:hAnsi="Arial" w:cs="Arial"/>
          <w:spacing w:val="1"/>
          <w:sz w:val="22"/>
          <w:szCs w:val="22"/>
          <w:u w:val="single" w:color="000000"/>
        </w:rPr>
        <w:t>A</w:t>
      </w:r>
      <w:r>
        <w:rPr>
          <w:rFonts w:ascii="Arial" w:eastAsia="Arial" w:hAnsi="Arial" w:cs="Arial"/>
          <w:sz w:val="22"/>
          <w:szCs w:val="22"/>
          <w:u w:val="single" w:color="000000"/>
        </w:rPr>
        <w:t>S</w:t>
      </w:r>
    </w:p>
    <w:p w14:paraId="334A34A3" w14:textId="7A29002B" w:rsidR="003E1A4F" w:rsidRDefault="00000000" w:rsidP="00DF5613">
      <w:pPr>
        <w:spacing w:before="3"/>
        <w:ind w:right="4"/>
        <w:jc w:val="center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800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pacing w:val="-5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11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/ </w:t>
      </w:r>
      <w:r w:rsidR="005921DE">
        <w:rPr>
          <w:rFonts w:ascii="Arial" w:eastAsia="Arial" w:hAnsi="Arial" w:cs="Arial"/>
          <w:spacing w:val="2"/>
          <w:sz w:val="22"/>
          <w:szCs w:val="22"/>
        </w:rPr>
        <w:t>${no</w:t>
      </w:r>
      <w:r w:rsidR="009C0962">
        <w:rPr>
          <w:rFonts w:ascii="Arial" w:eastAsia="Arial" w:hAnsi="Arial" w:cs="Arial"/>
          <w:spacing w:val="2"/>
          <w:sz w:val="22"/>
          <w:szCs w:val="22"/>
        </w:rPr>
        <w:t>mor_surat</w:t>
      </w:r>
      <w:r w:rsidR="005921DE">
        <w:rPr>
          <w:rFonts w:ascii="Arial" w:eastAsia="Arial" w:hAnsi="Arial" w:cs="Arial"/>
          <w:spacing w:val="2"/>
          <w:sz w:val="22"/>
          <w:szCs w:val="22"/>
        </w:rPr>
        <w:t>}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>123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6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6</w:t>
      </w:r>
      <w:r>
        <w:rPr>
          <w:rFonts w:ascii="Arial" w:eastAsia="Arial" w:hAnsi="Arial" w:cs="Arial"/>
          <w:spacing w:val="-5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</w:p>
    <w:p w14:paraId="40D22536" w14:textId="77777777" w:rsidR="003E1A4F" w:rsidRDefault="003E1A4F">
      <w:pPr>
        <w:spacing w:before="16" w:line="240" w:lineRule="exact"/>
        <w:rPr>
          <w:sz w:val="24"/>
          <w:szCs w:val="24"/>
        </w:rPr>
      </w:pPr>
    </w:p>
    <w:p w14:paraId="58EA53D8" w14:textId="77777777" w:rsidR="003E1A4F" w:rsidRDefault="00000000">
      <w:pPr>
        <w:spacing w:line="275" w:lineRule="auto"/>
        <w:ind w:left="2409" w:right="124" w:hanging="226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DAS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R             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Ja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9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ah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pa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.</w:t>
      </w:r>
    </w:p>
    <w:p w14:paraId="309F6D65" w14:textId="77777777" w:rsidR="003E1A4F" w:rsidRDefault="00000000">
      <w:pPr>
        <w:spacing w:before="3" w:line="275" w:lineRule="auto"/>
        <w:ind w:left="2409" w:right="124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nu</w:t>
      </w:r>
      <w:r>
        <w:rPr>
          <w:rFonts w:ascii="Arial" w:eastAsia="Arial" w:hAnsi="Arial" w:cs="Arial"/>
          <w:sz w:val="22"/>
          <w:szCs w:val="22"/>
        </w:rPr>
        <w:t>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pacing w:val="2"/>
          <w:sz w:val="22"/>
          <w:szCs w:val="22"/>
        </w:rPr>
        <w:t>Ja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6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4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g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ba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P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D</w:t>
      </w:r>
      <w:r>
        <w:rPr>
          <w:rFonts w:ascii="Arial" w:eastAsia="Arial" w:hAnsi="Arial" w:cs="Arial"/>
          <w:spacing w:val="2"/>
          <w:sz w:val="22"/>
          <w:szCs w:val="22"/>
        </w:rPr>
        <w:t>ae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3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 xml:space="preserve"> D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.</w:t>
      </w:r>
    </w:p>
    <w:p w14:paraId="6F34930E" w14:textId="77777777" w:rsidR="003E1A4F" w:rsidRDefault="00000000">
      <w:pPr>
        <w:spacing w:before="3"/>
        <w:ind w:left="21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nu</w:t>
      </w:r>
      <w:r>
        <w:rPr>
          <w:rFonts w:ascii="Arial" w:eastAsia="Arial" w:hAnsi="Arial" w:cs="Arial"/>
          <w:sz w:val="22"/>
          <w:szCs w:val="22"/>
        </w:rPr>
        <w:t>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9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ah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4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g</w:t>
      </w:r>
      <w:proofErr w:type="gramEnd"/>
    </w:p>
    <w:p w14:paraId="4EFA7858" w14:textId="77777777" w:rsidR="003E1A4F" w:rsidRDefault="00000000">
      <w:pPr>
        <w:spacing w:before="39"/>
        <w:ind w:left="2373" w:right="245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1"/>
          <w:sz w:val="22"/>
          <w:szCs w:val="22"/>
        </w:rPr>
        <w:t xml:space="preserve"> D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se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2</w:t>
      </w:r>
      <w:r>
        <w:rPr>
          <w:rFonts w:ascii="Arial" w:eastAsia="Arial" w:hAnsi="Arial" w:cs="Arial"/>
          <w:spacing w:val="2"/>
          <w:sz w:val="22"/>
          <w:szCs w:val="22"/>
        </w:rPr>
        <w:t>024</w:t>
      </w:r>
      <w:r>
        <w:rPr>
          <w:rFonts w:ascii="Arial" w:eastAsia="Arial" w:hAnsi="Arial" w:cs="Arial"/>
          <w:sz w:val="22"/>
          <w:szCs w:val="22"/>
        </w:rPr>
        <w:t>.</w:t>
      </w:r>
    </w:p>
    <w:p w14:paraId="79E7B656" w14:textId="77777777" w:rsidR="003E1A4F" w:rsidRDefault="00000000">
      <w:pPr>
        <w:spacing w:before="39" w:line="275" w:lineRule="auto"/>
        <w:ind w:left="2409" w:right="122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epu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1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1</w:t>
      </w:r>
      <w:r>
        <w:rPr>
          <w:rFonts w:ascii="Arial" w:eastAsia="Arial" w:hAnsi="Arial" w:cs="Arial"/>
          <w:spacing w:val="2"/>
          <w:sz w:val="22"/>
          <w:szCs w:val="22"/>
        </w:rPr>
        <w:t>08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13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5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an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rj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1"/>
          <w:sz w:val="22"/>
          <w:szCs w:val="22"/>
        </w:rPr>
        <w:t xml:space="preserve"> 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5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ns</w:t>
      </w:r>
      <w:r>
        <w:rPr>
          <w:rFonts w:ascii="Arial" w:eastAsia="Arial" w:hAnsi="Arial" w:cs="Arial"/>
          <w:sz w:val="22"/>
          <w:szCs w:val="22"/>
        </w:rPr>
        <w:t xml:space="preserve">i </w:t>
      </w:r>
      <w:r>
        <w:rPr>
          <w:rFonts w:ascii="Arial" w:eastAsia="Arial" w:hAnsi="Arial" w:cs="Arial"/>
          <w:spacing w:val="2"/>
          <w:sz w:val="22"/>
          <w:szCs w:val="22"/>
        </w:rPr>
        <w:t>Ja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gga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1</w:t>
      </w:r>
      <w:r>
        <w:rPr>
          <w:rFonts w:ascii="Arial" w:eastAsia="Arial" w:hAnsi="Arial" w:cs="Arial"/>
          <w:sz w:val="22"/>
          <w:szCs w:val="22"/>
        </w:rPr>
        <w:t>4</w:t>
      </w:r>
      <w:r>
        <w:rPr>
          <w:rFonts w:ascii="Arial" w:eastAsia="Arial" w:hAnsi="Arial" w:cs="Arial"/>
          <w:spacing w:val="1"/>
          <w:sz w:val="22"/>
          <w:szCs w:val="22"/>
        </w:rPr>
        <w:t xml:space="preserve"> F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ua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.</w:t>
      </w:r>
    </w:p>
    <w:p w14:paraId="494AF06F" w14:textId="77777777" w:rsidR="003E1A4F" w:rsidRDefault="00000000">
      <w:pPr>
        <w:spacing w:before="3" w:line="273" w:lineRule="auto"/>
        <w:ind w:left="2409" w:right="127" w:hanging="28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DPP</w:t>
      </w:r>
      <w:r>
        <w:rPr>
          <w:rFonts w:ascii="Arial" w:eastAsia="Arial" w:hAnsi="Arial" w:cs="Arial"/>
          <w:sz w:val="22"/>
          <w:szCs w:val="22"/>
        </w:rPr>
        <w:t xml:space="preserve">A  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hu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 xml:space="preserve">n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i    </w:t>
      </w:r>
      <w:r>
        <w:rPr>
          <w:rFonts w:ascii="Arial" w:eastAsia="Arial" w:hAnsi="Arial" w:cs="Arial"/>
          <w:spacing w:val="2"/>
          <w:sz w:val="22"/>
          <w:szCs w:val="22"/>
        </w:rPr>
        <w:t>Ja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 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  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 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DPPA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pacing w:val="-5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28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00</w:t>
      </w:r>
      <w:r>
        <w:rPr>
          <w:rFonts w:ascii="Arial" w:eastAsia="Arial" w:hAnsi="Arial" w:cs="Arial"/>
          <w:spacing w:val="-5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01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00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0</w:t>
      </w:r>
      <w:r>
        <w:rPr>
          <w:rFonts w:ascii="Arial" w:eastAsia="Arial" w:hAnsi="Arial" w:cs="Arial"/>
          <w:spacing w:val="2"/>
          <w:sz w:val="22"/>
          <w:szCs w:val="22"/>
        </w:rPr>
        <w:t>01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20</w:t>
      </w: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ga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7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</w:p>
    <w:p w14:paraId="5AF6C171" w14:textId="77777777" w:rsidR="003E1A4F" w:rsidRDefault="00000000">
      <w:pPr>
        <w:spacing w:before="5"/>
        <w:ind w:left="2125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sz w:val="22"/>
          <w:szCs w:val="22"/>
        </w:rPr>
        <w:t xml:space="preserve">6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ov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i 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J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 xml:space="preserve">a  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r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</w:p>
    <w:p w14:paraId="4767F433" w14:textId="77777777" w:rsidR="003E1A4F" w:rsidRDefault="00000000">
      <w:pPr>
        <w:spacing w:before="39"/>
        <w:ind w:left="24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900</w:t>
      </w:r>
      <w:r>
        <w:rPr>
          <w:rFonts w:ascii="Arial" w:eastAsia="Arial" w:hAnsi="Arial" w:cs="Arial"/>
          <w:spacing w:val="-1"/>
          <w:sz w:val="22"/>
          <w:szCs w:val="22"/>
        </w:rPr>
        <w:t>/2</w:t>
      </w:r>
      <w:r>
        <w:rPr>
          <w:rFonts w:ascii="Arial" w:eastAsia="Arial" w:hAnsi="Arial" w:cs="Arial"/>
          <w:spacing w:val="2"/>
          <w:sz w:val="22"/>
          <w:szCs w:val="22"/>
        </w:rPr>
        <w:t>45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1</w:t>
      </w:r>
      <w:r>
        <w:rPr>
          <w:rFonts w:ascii="Arial" w:eastAsia="Arial" w:hAnsi="Arial" w:cs="Arial"/>
          <w:spacing w:val="2"/>
          <w:sz w:val="22"/>
          <w:szCs w:val="22"/>
        </w:rPr>
        <w:t>23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pacing w:val="2"/>
          <w:sz w:val="22"/>
          <w:szCs w:val="22"/>
        </w:rPr>
        <w:t>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ng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4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6</w:t>
      </w:r>
      <w:r>
        <w:rPr>
          <w:rFonts w:ascii="Arial" w:eastAsia="Arial" w:hAnsi="Arial" w:cs="Arial"/>
          <w:spacing w:val="3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20</w:t>
      </w:r>
      <w:r>
        <w:rPr>
          <w:rFonts w:ascii="Arial" w:eastAsia="Arial" w:hAnsi="Arial" w:cs="Arial"/>
          <w:spacing w:val="-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5</w:t>
      </w:r>
      <w:r>
        <w:rPr>
          <w:rFonts w:ascii="Arial" w:eastAsia="Arial" w:hAnsi="Arial" w:cs="Arial"/>
          <w:spacing w:val="3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H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3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J</w:t>
      </w:r>
    </w:p>
    <w:p w14:paraId="7A1034CC" w14:textId="77777777" w:rsidR="003E1A4F" w:rsidRDefault="00000000">
      <w:pPr>
        <w:spacing w:before="39"/>
        <w:ind w:left="240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da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ons</w:t>
      </w:r>
      <w:r>
        <w:rPr>
          <w:rFonts w:ascii="Arial" w:eastAsia="Arial" w:hAnsi="Arial" w:cs="Arial"/>
          <w:spacing w:val="-1"/>
          <w:sz w:val="22"/>
          <w:szCs w:val="22"/>
        </w:rPr>
        <w:t>ili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D </w:t>
      </w:r>
      <w:r>
        <w:rPr>
          <w:rFonts w:ascii="Arial" w:eastAsia="Arial" w:hAnsi="Arial" w:cs="Arial"/>
          <w:spacing w:val="1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ep</w:t>
      </w:r>
      <w:r>
        <w:rPr>
          <w:rFonts w:ascii="Arial" w:eastAsia="Arial" w:hAnsi="Arial" w:cs="Arial"/>
          <w:spacing w:val="-5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2</w:t>
      </w:r>
      <w:r>
        <w:rPr>
          <w:rFonts w:ascii="Arial" w:eastAsia="Arial" w:hAnsi="Arial" w:cs="Arial"/>
          <w:spacing w:val="2"/>
          <w:sz w:val="22"/>
          <w:szCs w:val="22"/>
        </w:rPr>
        <w:t>02</w:t>
      </w:r>
      <w:r>
        <w:rPr>
          <w:rFonts w:ascii="Arial" w:eastAsia="Arial" w:hAnsi="Arial" w:cs="Arial"/>
          <w:sz w:val="22"/>
          <w:szCs w:val="22"/>
        </w:rPr>
        <w:t>5</w:t>
      </w:r>
    </w:p>
    <w:p w14:paraId="5AC66201" w14:textId="77777777" w:rsidR="003E1A4F" w:rsidRDefault="003E1A4F">
      <w:pPr>
        <w:spacing w:before="7" w:line="120" w:lineRule="exact"/>
        <w:rPr>
          <w:sz w:val="12"/>
          <w:szCs w:val="12"/>
        </w:rPr>
      </w:pPr>
    </w:p>
    <w:p w14:paraId="07AAAFC9" w14:textId="77777777" w:rsidR="003E1A4F" w:rsidRDefault="003E1A4F">
      <w:pPr>
        <w:spacing w:line="200" w:lineRule="exact"/>
      </w:pPr>
    </w:p>
    <w:p w14:paraId="3A266951" w14:textId="77777777" w:rsidR="003E1A4F" w:rsidRDefault="00000000">
      <w:pPr>
        <w:spacing w:line="240" w:lineRule="exact"/>
        <w:ind w:left="3601" w:right="3619"/>
        <w:jc w:val="center"/>
        <w:rPr>
          <w:rFonts w:ascii="Arial" w:eastAsia="Arial" w:hAnsi="Arial" w:cs="Arial"/>
          <w:sz w:val="22"/>
          <w:szCs w:val="22"/>
        </w:rPr>
      </w:pP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ER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TA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KA</w:t>
      </w:r>
      <w:r>
        <w:rPr>
          <w:rFonts w:ascii="Arial" w:eastAsia="Arial" w:hAnsi="Arial" w:cs="Arial"/>
          <w:position w:val="-1"/>
          <w:sz w:val="22"/>
          <w:szCs w:val="22"/>
        </w:rPr>
        <w:t>N :</w:t>
      </w:r>
      <w:proofErr w:type="gramEnd"/>
    </w:p>
    <w:p w14:paraId="6EA32436" w14:textId="77777777" w:rsidR="003E1A4F" w:rsidRDefault="003E1A4F">
      <w:pPr>
        <w:spacing w:line="260" w:lineRule="exact"/>
        <w:rPr>
          <w:sz w:val="26"/>
          <w:szCs w:val="26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2339"/>
        <w:gridCol w:w="4660"/>
      </w:tblGrid>
      <w:tr w:rsidR="003E1A4F" w14:paraId="0D2283D0" w14:textId="77777777">
        <w:trPr>
          <w:trHeight w:hRule="exact" w:val="356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3B11904" w14:textId="77777777" w:rsidR="003E1A4F" w:rsidRDefault="00000000">
            <w:pPr>
              <w:spacing w:before="72"/>
              <w:ind w:left="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KEP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D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A            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proofErr w:type="gramEnd"/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3C19696C" w14:textId="77777777" w:rsidR="003E1A4F" w:rsidRDefault="00000000">
            <w:pPr>
              <w:spacing w:before="72"/>
              <w:ind w:left="1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ma                   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proofErr w:type="gram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</w:tcPr>
          <w:p w14:paraId="35EE2C33" w14:textId="3F53CD9F" w:rsidR="003E1A4F" w:rsidRDefault="005921DE">
            <w:pPr>
              <w:spacing w:before="72"/>
              <w:ind w:left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${nama1}</w:t>
            </w:r>
          </w:p>
        </w:tc>
      </w:tr>
      <w:tr w:rsidR="003E1A4F" w14:paraId="46A0164F" w14:textId="77777777">
        <w:trPr>
          <w:trHeight w:hRule="exact" w:val="29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0276988" w14:textId="77777777" w:rsidR="003E1A4F" w:rsidRDefault="003E1A4F"/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030824E8" w14:textId="77777777" w:rsidR="003E1A4F" w:rsidRDefault="00000000">
            <w:pPr>
              <w:spacing w:before="8"/>
              <w:ind w:left="1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P                       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proofErr w:type="gram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</w:tcPr>
          <w:p w14:paraId="6A7C88FC" w14:textId="2398BF66" w:rsidR="003E1A4F" w:rsidRDefault="005921DE">
            <w:pPr>
              <w:spacing w:before="8"/>
              <w:ind w:left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${nip1}</w:t>
            </w:r>
          </w:p>
        </w:tc>
      </w:tr>
      <w:tr w:rsidR="003E1A4F" w14:paraId="646CC3AB" w14:textId="77777777">
        <w:trPr>
          <w:trHeight w:hRule="exact" w:val="290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684A866" w14:textId="77777777" w:rsidR="003E1A4F" w:rsidRDefault="003E1A4F"/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2A3D0069" w14:textId="77777777" w:rsidR="003E1A4F" w:rsidRDefault="00000000">
            <w:pPr>
              <w:spacing w:before="6"/>
              <w:ind w:left="1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gka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t/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l         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proofErr w:type="gram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</w:tcPr>
          <w:p w14:paraId="01458E32" w14:textId="0317F6A3" w:rsidR="003E1A4F" w:rsidRDefault="005921DE">
            <w:pPr>
              <w:spacing w:before="6"/>
              <w:ind w:left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${pangkat1}</w:t>
            </w:r>
          </w:p>
        </w:tc>
      </w:tr>
      <w:tr w:rsidR="003E1A4F" w14:paraId="10BEFA4E" w14:textId="77777777">
        <w:trPr>
          <w:trHeight w:hRule="exact" w:val="292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B9B571B" w14:textId="77777777" w:rsidR="003E1A4F" w:rsidRDefault="003E1A4F"/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51697FE6" w14:textId="77777777" w:rsidR="003E1A4F" w:rsidRDefault="00000000">
            <w:pPr>
              <w:spacing w:before="8"/>
              <w:ind w:left="18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b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n                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  <w:proofErr w:type="gramEnd"/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</w:tcPr>
          <w:p w14:paraId="575C7345" w14:textId="06EFD80A" w:rsidR="003E1A4F" w:rsidRDefault="005921DE">
            <w:pPr>
              <w:spacing w:before="8"/>
              <w:ind w:left="11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${jabatan1}</w:t>
            </w:r>
          </w:p>
        </w:tc>
      </w:tr>
      <w:tr w:rsidR="003E1A4F" w14:paraId="2715F6EA" w14:textId="77777777">
        <w:trPr>
          <w:trHeight w:hRule="exact" w:val="356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9954CD1" w14:textId="77777777" w:rsidR="003E1A4F" w:rsidRDefault="003E1A4F"/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3FB0B688" w14:textId="77777777" w:rsidR="003E1A4F" w:rsidRDefault="003E1A4F"/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</w:tcPr>
          <w:p w14:paraId="7957599E" w14:textId="3A3FB347" w:rsidR="003E1A4F" w:rsidRDefault="003E1A4F">
            <w:pPr>
              <w:spacing w:before="8"/>
              <w:ind w:left="111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10AE33DF" w14:textId="77777777" w:rsidR="003E1A4F" w:rsidRDefault="003E1A4F">
      <w:pPr>
        <w:spacing w:line="220" w:lineRule="exact"/>
        <w:rPr>
          <w:sz w:val="22"/>
          <w:szCs w:val="22"/>
        </w:rPr>
      </w:pPr>
    </w:p>
    <w:p w14:paraId="0608A2B8" w14:textId="3A8D9384" w:rsidR="003E1A4F" w:rsidRDefault="00000000">
      <w:pPr>
        <w:spacing w:before="32" w:line="275" w:lineRule="auto"/>
        <w:ind w:left="2409" w:right="119" w:hanging="2268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UNT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K               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:</w:t>
      </w:r>
      <w:proofErr w:type="gramEnd"/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rj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s 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9C0962" w:rsidRPr="009C0962">
        <w:rPr>
          <w:rFonts w:ascii="Arial" w:eastAsia="Arial" w:hAnsi="Arial" w:cs="Arial"/>
          <w:spacing w:val="1"/>
          <w:sz w:val="22"/>
          <w:szCs w:val="22"/>
        </w:rPr>
        <w:t>$</w:t>
      </w:r>
      <w:proofErr w:type="gramEnd"/>
      <w:r w:rsidR="009C0962" w:rsidRPr="009C0962">
        <w:rPr>
          <w:rFonts w:ascii="Arial" w:eastAsia="Arial" w:hAnsi="Arial" w:cs="Arial"/>
          <w:spacing w:val="1"/>
          <w:sz w:val="22"/>
          <w:szCs w:val="22"/>
        </w:rPr>
        <w:t>{untuk}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</w:p>
    <w:p w14:paraId="6DE17710" w14:textId="457D914E" w:rsidR="003E1A4F" w:rsidRDefault="00000000" w:rsidP="009C0962">
      <w:pPr>
        <w:spacing w:before="3"/>
        <w:ind w:left="21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14"/>
          <w:sz w:val="22"/>
          <w:szCs w:val="22"/>
        </w:rPr>
        <w:t xml:space="preserve"> </w:t>
      </w:r>
      <w:r w:rsidR="009C0962" w:rsidRPr="009C0962">
        <w:rPr>
          <w:rFonts w:ascii="Arial" w:eastAsia="Arial" w:hAnsi="Arial" w:cs="Arial"/>
          <w:spacing w:val="2"/>
          <w:sz w:val="22"/>
          <w:szCs w:val="22"/>
        </w:rPr>
        <w:t>${waktu_pelaksanaan}</w:t>
      </w:r>
    </w:p>
    <w:p w14:paraId="7DA18789" w14:textId="77777777" w:rsidR="003E1A4F" w:rsidRDefault="00000000">
      <w:pPr>
        <w:spacing w:before="39" w:line="273" w:lineRule="auto"/>
        <w:ind w:left="2409" w:right="119" w:hanging="28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S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g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b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apo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3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rt</w:t>
      </w:r>
      <w:r>
        <w:rPr>
          <w:rFonts w:ascii="Arial" w:eastAsia="Arial" w:hAnsi="Arial" w:cs="Arial"/>
          <w:spacing w:val="2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h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-</w:t>
      </w:r>
      <w:r>
        <w:rPr>
          <w:rFonts w:ascii="Arial" w:eastAsia="Arial" w:hAnsi="Arial" w:cs="Arial"/>
          <w:spacing w:val="2"/>
          <w:sz w:val="22"/>
          <w:szCs w:val="22"/>
        </w:rPr>
        <w:t>has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k</w:t>
      </w:r>
      <w:r>
        <w:rPr>
          <w:rFonts w:ascii="Arial" w:eastAsia="Arial" w:hAnsi="Arial" w:cs="Arial"/>
          <w:spacing w:val="2"/>
          <w:sz w:val="22"/>
          <w:szCs w:val="22"/>
        </w:rPr>
        <w:t>s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2"/>
          <w:sz w:val="22"/>
          <w:szCs w:val="22"/>
        </w:rPr>
        <w:t>uga</w:t>
      </w:r>
      <w:r>
        <w:rPr>
          <w:rFonts w:ascii="Arial" w:eastAsia="Arial" w:hAnsi="Arial" w:cs="Arial"/>
          <w:sz w:val="22"/>
          <w:szCs w:val="22"/>
        </w:rPr>
        <w:t>s</w:t>
      </w:r>
    </w:p>
    <w:p w14:paraId="38D9942C" w14:textId="77777777" w:rsidR="003E1A4F" w:rsidRDefault="00000000">
      <w:pPr>
        <w:spacing w:before="4" w:line="240" w:lineRule="exact"/>
        <w:ind w:left="21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2"/>
          <w:position w:val="-1"/>
          <w:sz w:val="22"/>
          <w:szCs w:val="22"/>
        </w:rPr>
        <w:t>4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3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un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ks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k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0E162A23" w14:textId="77777777" w:rsidR="003E1A4F" w:rsidRDefault="003E1A4F">
      <w:pPr>
        <w:spacing w:before="20" w:line="280" w:lineRule="exact"/>
        <w:rPr>
          <w:sz w:val="28"/>
          <w:szCs w:val="28"/>
        </w:rPr>
      </w:pPr>
    </w:p>
    <w:p w14:paraId="035B4581" w14:textId="38BD9D99" w:rsidR="003E1A4F" w:rsidRDefault="00000000">
      <w:pPr>
        <w:spacing w:before="29"/>
        <w:ind w:left="5606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pacing w:val="1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j</w:t>
      </w:r>
      <w:r>
        <w:rPr>
          <w:rFonts w:ascii="Arial" w:eastAsia="Arial" w:hAnsi="Arial" w:cs="Arial"/>
          <w:spacing w:val="-1"/>
          <w:sz w:val="24"/>
          <w:szCs w:val="24"/>
        </w:rPr>
        <w:t>on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go</w:t>
      </w:r>
      <w:r>
        <w:rPr>
          <w:rFonts w:ascii="Arial" w:eastAsia="Arial" w:hAnsi="Arial" w:cs="Arial"/>
          <w:spacing w:val="4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o 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="009C0962" w:rsidRPr="009C0962">
        <w:rPr>
          <w:rFonts w:ascii="Arial" w:eastAsia="Arial" w:hAnsi="Arial" w:cs="Arial"/>
          <w:spacing w:val="-1"/>
          <w:sz w:val="24"/>
          <w:szCs w:val="24"/>
        </w:rPr>
        <w:t>$</w:t>
      </w:r>
      <w:proofErr w:type="gramEnd"/>
      <w:r w:rsidR="009C0962" w:rsidRPr="009C0962">
        <w:rPr>
          <w:rFonts w:ascii="Arial" w:eastAsia="Arial" w:hAnsi="Arial" w:cs="Arial"/>
          <w:spacing w:val="-1"/>
          <w:sz w:val="24"/>
          <w:szCs w:val="24"/>
        </w:rPr>
        <w:t>{tanggal_surat}</w:t>
      </w:r>
    </w:p>
    <w:p w14:paraId="5F860F99" w14:textId="77777777" w:rsidR="003E1A4F" w:rsidRDefault="00000000">
      <w:pPr>
        <w:spacing w:before="68"/>
        <w:ind w:left="7269" w:right="76" w:hanging="1663"/>
        <w:rPr>
          <w:rFonts w:ascii="Arial" w:eastAsia="Arial" w:hAnsi="Arial" w:cs="Arial"/>
          <w:sz w:val="24"/>
          <w:szCs w:val="24"/>
        </w:rPr>
      </w:pPr>
      <w:r>
        <w:pict w14:anchorId="2D161929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45.25pt;margin-top:18.75pt;width:87.3pt;height:83.85pt;z-index:-251660288;mso-position-horizontal-relative:page" filled="f" stroked="f">
            <v:textbox inset="0,0,0,0">
              <w:txbxContent>
                <w:p w14:paraId="7F80D9CA" w14:textId="77777777" w:rsidR="003E1A4F" w:rsidRDefault="00000000">
                  <w:pPr>
                    <w:spacing w:line="240" w:lineRule="exact"/>
                    <w:ind w:left="1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W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ila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y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h B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j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e</w:t>
                  </w:r>
                </w:p>
                <w:p w14:paraId="0D3016EB" w14:textId="77777777" w:rsidR="003E1A4F" w:rsidRDefault="003E1A4F">
                  <w:pPr>
                    <w:spacing w:line="200" w:lineRule="exact"/>
                  </w:pPr>
                </w:p>
                <w:p w14:paraId="08EBE4A8" w14:textId="77777777" w:rsidR="003E1A4F" w:rsidRDefault="003E1A4F">
                  <w:pPr>
                    <w:spacing w:line="200" w:lineRule="exact"/>
                  </w:pPr>
                </w:p>
                <w:p w14:paraId="5CAFA5BF" w14:textId="77777777" w:rsidR="003E1A4F" w:rsidRDefault="003E1A4F">
                  <w:pPr>
                    <w:spacing w:line="200" w:lineRule="exact"/>
                  </w:pPr>
                </w:p>
                <w:p w14:paraId="59766A60" w14:textId="77777777" w:rsidR="003E1A4F" w:rsidRDefault="003E1A4F">
                  <w:pPr>
                    <w:spacing w:before="9" w:line="220" w:lineRule="exact"/>
                    <w:rPr>
                      <w:sz w:val="22"/>
                      <w:szCs w:val="22"/>
                    </w:rPr>
                  </w:pPr>
                </w:p>
                <w:p w14:paraId="2EDBC47C" w14:textId="77777777" w:rsidR="003E1A4F" w:rsidRDefault="00000000">
                  <w:pPr>
                    <w:ind w:left="1" w:right="-61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W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idod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o J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o</w:t>
                  </w:r>
                  <w:r>
                    <w:rPr>
                      <w:rFonts w:ascii="Arial" w:eastAsia="Arial" w:hAnsi="Arial" w:cs="Arial"/>
                      <w:spacing w:val="4"/>
                      <w:sz w:val="24"/>
                      <w:szCs w:val="24"/>
                    </w:rPr>
                    <w:t>k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o Sa</w:t>
                  </w:r>
                </w:p>
                <w:p w14:paraId="400D9A32" w14:textId="77777777" w:rsidR="003E1A4F" w:rsidRDefault="00000000">
                  <w:pPr>
                    <w:spacing w:before="44"/>
                    <w:ind w:left="1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P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e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m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bi</w:t>
                  </w:r>
                  <w:r>
                    <w:rPr>
                      <w:rFonts w:ascii="Arial" w:eastAsia="Arial" w:hAnsi="Arial" w:cs="Arial"/>
                      <w:spacing w:val="2"/>
                      <w:sz w:val="24"/>
                      <w:szCs w:val="24"/>
                    </w:rPr>
                    <w:t>n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a (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I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V</w:t>
                  </w:r>
                  <w:r>
                    <w:rPr>
                      <w:rFonts w:ascii="Arial" w:eastAsia="Arial" w:hAnsi="Arial" w:cs="Arial"/>
                      <w:spacing w:val="1"/>
                      <w:sz w:val="24"/>
                      <w:szCs w:val="24"/>
                    </w:rPr>
                    <w:t>/</w:t>
                  </w:r>
                  <w:r>
                    <w:rPr>
                      <w:rFonts w:ascii="Arial" w:eastAsia="Arial" w:hAnsi="Arial" w:cs="Arial"/>
                      <w:spacing w:val="-1"/>
                      <w:sz w:val="24"/>
                      <w:szCs w:val="24"/>
                    </w:rPr>
                    <w:t>a</w:t>
                  </w: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)</w:t>
                  </w:r>
                </w:p>
              </w:txbxContent>
            </v:textbox>
            <w10:wrap anchorx="page"/>
          </v:shape>
        </w:pict>
      </w:r>
      <w:r>
        <w:pict w14:anchorId="43D00C2A">
          <v:group id="_x0000_s1026" style="position:absolute;left:0;text-align:left;margin-left:262pt;margin-top:-18pt;width:165.7pt;height:144.7pt;z-index:-251659264;mso-position-horizontal-relative:page" coordorigin="5240,-360" coordsize="3314,2894">
            <v:shape id="_x0000_s1028" type="#_x0000_t75" style="position:absolute;left:5240;top:-361;width:2914;height:2894">
              <v:imagedata r:id="rId7" o:title=""/>
            </v:shape>
            <v:shape id="_x0000_s1027" type="#_x0000_t75" style="position:absolute;left:6905;top:487;width:1649;height:1565">
              <v:imagedata r:id="rId8" o:title=""/>
            </v:shape>
            <w10:wrap anchorx="page"/>
          </v:group>
        </w:pict>
      </w:r>
      <w:proofErr w:type="gram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epa</w:t>
      </w:r>
      <w:r>
        <w:rPr>
          <w:rFonts w:ascii="Arial" w:eastAsia="Arial" w:hAnsi="Arial" w:cs="Arial"/>
          <w:spacing w:val="2"/>
          <w:sz w:val="24"/>
          <w:szCs w:val="24"/>
        </w:rPr>
        <w:t>l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Ca</w:t>
      </w:r>
      <w:r>
        <w:rPr>
          <w:rFonts w:ascii="Arial" w:eastAsia="Arial" w:hAnsi="Arial" w:cs="Arial"/>
          <w:spacing w:val="2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g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pacing w:val="2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ina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2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2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ro</w:t>
      </w:r>
    </w:p>
    <w:p w14:paraId="35114117" w14:textId="77777777" w:rsidR="003E1A4F" w:rsidRDefault="003E1A4F">
      <w:pPr>
        <w:spacing w:line="200" w:lineRule="exact"/>
      </w:pPr>
    </w:p>
    <w:p w14:paraId="71FAE765" w14:textId="77777777" w:rsidR="003E1A4F" w:rsidRDefault="003E1A4F">
      <w:pPr>
        <w:spacing w:line="200" w:lineRule="exact"/>
      </w:pPr>
    </w:p>
    <w:p w14:paraId="418BF7F1" w14:textId="77777777" w:rsidR="003E1A4F" w:rsidRDefault="003E1A4F">
      <w:pPr>
        <w:spacing w:line="200" w:lineRule="exact"/>
      </w:pPr>
    </w:p>
    <w:p w14:paraId="31B3A1E8" w14:textId="77777777" w:rsidR="003E1A4F" w:rsidRDefault="003E1A4F">
      <w:pPr>
        <w:spacing w:before="9" w:line="220" w:lineRule="exact"/>
        <w:rPr>
          <w:sz w:val="22"/>
          <w:szCs w:val="22"/>
        </w:rPr>
      </w:pPr>
    </w:p>
    <w:p w14:paraId="53571473" w14:textId="77777777" w:rsidR="003E1A4F" w:rsidRDefault="00000000">
      <w:pPr>
        <w:spacing w:line="553" w:lineRule="auto"/>
        <w:ind w:left="5606" w:right="100" w:firstLine="174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pacing w:val="4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.</w:t>
      </w:r>
      <w:r>
        <w:rPr>
          <w:rFonts w:ascii="Arial" w:eastAsia="Arial" w:hAnsi="Arial" w:cs="Arial"/>
          <w:spacing w:val="-1"/>
          <w:sz w:val="24"/>
          <w:szCs w:val="24"/>
        </w:rPr>
        <w:t>Hu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proofErr w:type="gramEnd"/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MM 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P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197</w:t>
      </w:r>
      <w:r>
        <w:rPr>
          <w:rFonts w:ascii="Arial" w:eastAsia="Arial" w:hAnsi="Arial" w:cs="Arial"/>
          <w:spacing w:val="2"/>
          <w:sz w:val="24"/>
          <w:szCs w:val="24"/>
        </w:rPr>
        <w:t>3</w:t>
      </w:r>
      <w:r>
        <w:rPr>
          <w:rFonts w:ascii="Arial" w:eastAsia="Arial" w:hAnsi="Arial" w:cs="Arial"/>
          <w:spacing w:val="-1"/>
          <w:sz w:val="24"/>
          <w:szCs w:val="24"/>
        </w:rPr>
        <w:t>04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42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00</w:t>
      </w:r>
      <w:r>
        <w:rPr>
          <w:rFonts w:ascii="Arial" w:eastAsia="Arial" w:hAnsi="Arial" w:cs="Arial"/>
          <w:spacing w:val="2"/>
          <w:sz w:val="24"/>
          <w:szCs w:val="24"/>
        </w:rPr>
        <w:t>0</w:t>
      </w:r>
      <w:r>
        <w:rPr>
          <w:rFonts w:ascii="Arial" w:eastAsia="Arial" w:hAnsi="Arial" w:cs="Arial"/>
          <w:spacing w:val="-1"/>
          <w:sz w:val="24"/>
          <w:szCs w:val="24"/>
        </w:rPr>
        <w:t>3</w:t>
      </w:r>
      <w:r>
        <w:rPr>
          <w:rFonts w:ascii="Arial" w:eastAsia="Arial" w:hAnsi="Arial" w:cs="Arial"/>
          <w:spacing w:val="2"/>
          <w:sz w:val="24"/>
          <w:szCs w:val="24"/>
        </w:rPr>
        <w:t>1</w:t>
      </w:r>
      <w:r>
        <w:rPr>
          <w:rFonts w:ascii="Arial" w:eastAsia="Arial" w:hAnsi="Arial" w:cs="Arial"/>
          <w:spacing w:val="-1"/>
          <w:sz w:val="24"/>
          <w:szCs w:val="24"/>
        </w:rPr>
        <w:t>00</w:t>
      </w:r>
      <w:r>
        <w:rPr>
          <w:rFonts w:ascii="Arial" w:eastAsia="Arial" w:hAnsi="Arial" w:cs="Arial"/>
          <w:sz w:val="24"/>
          <w:szCs w:val="24"/>
        </w:rPr>
        <w:t>9</w:t>
      </w:r>
    </w:p>
    <w:sectPr w:rsidR="003E1A4F">
      <w:type w:val="continuous"/>
      <w:pgSz w:w="11920" w:h="16840"/>
      <w:pgMar w:top="480" w:right="12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6E1F"/>
    <w:multiLevelType w:val="multilevel"/>
    <w:tmpl w:val="561CF18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4059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A4F"/>
    <w:rsid w:val="003E1A4F"/>
    <w:rsid w:val="005921DE"/>
    <w:rsid w:val="009315E6"/>
    <w:rsid w:val="009334C3"/>
    <w:rsid w:val="009C0962"/>
    <w:rsid w:val="00C25D28"/>
    <w:rsid w:val="00D975CB"/>
    <w:rsid w:val="00DF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CFE0837"/>
  <w15:docId w15:val="{18EBA813-5B47-4F9C-91B8-4C16F32D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dkwilayahbojonegoro@jatimprov.go.i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Adhito Nganjuk</cp:lastModifiedBy>
  <cp:revision>5</cp:revision>
  <dcterms:created xsi:type="dcterms:W3CDTF">2025-11-27T00:55:00Z</dcterms:created>
  <dcterms:modified xsi:type="dcterms:W3CDTF">2025-11-27T01:04:00Z</dcterms:modified>
</cp:coreProperties>
</file>